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B33" w:rsidRPr="00C86B33" w:rsidRDefault="00C86B33" w:rsidP="00C86B33">
      <w:pPr>
        <w:shd w:val="clear" w:color="auto" w:fill="C4BC96" w:themeFill="background2" w:themeFillShade="BF"/>
        <w:jc w:val="center"/>
        <w:rPr>
          <w:b/>
          <w:bCs/>
          <w:sz w:val="48"/>
          <w:szCs w:val="48"/>
        </w:rPr>
      </w:pPr>
      <w:r w:rsidRPr="00C86B33">
        <w:rPr>
          <w:rFonts w:hint="cs"/>
          <w:b/>
          <w:bCs/>
          <w:sz w:val="48"/>
          <w:szCs w:val="48"/>
          <w:cs/>
        </w:rPr>
        <w:t xml:space="preserve">คู่มือการใช้งานโปรแกรมคิว </w:t>
      </w:r>
      <w:r w:rsidRPr="00C86B33">
        <w:rPr>
          <w:b/>
          <w:bCs/>
          <w:sz w:val="48"/>
          <w:szCs w:val="48"/>
        </w:rPr>
        <w:t>EZQueue</w:t>
      </w:r>
    </w:p>
    <w:p w:rsidR="00C86B33" w:rsidRDefault="00C86B33" w:rsidP="00C86B33">
      <w:pPr>
        <w:pStyle w:val="ListParagraph"/>
        <w:numPr>
          <w:ilvl w:val="0"/>
          <w:numId w:val="2"/>
        </w:numPr>
        <w:rPr>
          <w:rFonts w:hint="cs"/>
          <w:sz w:val="28"/>
        </w:rPr>
      </w:pPr>
      <w:r>
        <w:rPr>
          <w:rFonts w:hint="cs"/>
          <w:sz w:val="28"/>
          <w:cs/>
        </w:rPr>
        <w:t xml:space="preserve">การ </w:t>
      </w:r>
      <w:r>
        <w:rPr>
          <w:sz w:val="28"/>
        </w:rPr>
        <w:t>Login</w:t>
      </w:r>
    </w:p>
    <w:p w:rsidR="00C86B33" w:rsidRDefault="00C86B33" w:rsidP="00C86B33">
      <w:pPr>
        <w:pStyle w:val="ListParagraph"/>
        <w:rPr>
          <w:rFonts w:hint="cs"/>
          <w:sz w:val="28"/>
        </w:rPr>
      </w:pPr>
      <w:r>
        <w:rPr>
          <w:noProof/>
          <w:sz w:val="28"/>
        </w:rPr>
        <w:drawing>
          <wp:inline distT="0" distB="0" distL="0" distR="0">
            <wp:extent cx="4191210" cy="2653090"/>
            <wp:effectExtent l="19050" t="0" r="0" b="0"/>
            <wp:docPr id="2" name="Picture 1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996" cy="26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4" w:rsidRDefault="00535EF4" w:rsidP="00C86B33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1 ใส่ชื่อสถานบริการ</w:t>
      </w:r>
    </w:p>
    <w:p w:rsidR="00535EF4" w:rsidRDefault="00535EF4" w:rsidP="00C86B33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2 บันทึกลงฐานข้อมูลสถานบริการ (ทำเพียงครั้งแรกครั้งเดียว)</w:t>
      </w:r>
    </w:p>
    <w:p w:rsidR="00535EF4" w:rsidRDefault="00535EF4" w:rsidP="00C86B33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3 เลือกจุดให้บริการ</w:t>
      </w:r>
    </w:p>
    <w:p w:rsidR="00535EF4" w:rsidRDefault="00535EF4" w:rsidP="00535EF4">
      <w:pPr>
        <w:pStyle w:val="ListParagraph"/>
        <w:numPr>
          <w:ilvl w:val="0"/>
          <w:numId w:val="3"/>
        </w:numPr>
        <w:rPr>
          <w:rFonts w:hint="cs"/>
          <w:sz w:val="28"/>
        </w:rPr>
      </w:pPr>
      <w:r>
        <w:rPr>
          <w:rFonts w:hint="cs"/>
          <w:sz w:val="28"/>
          <w:cs/>
        </w:rPr>
        <w:t>จุดรับบัตรคิว คือจุดที่ผู้รับบริการทำบัตรคิวก่อนรับบริการ</w:t>
      </w:r>
    </w:p>
    <w:p w:rsidR="00535EF4" w:rsidRDefault="00535EF4" w:rsidP="00535EF4">
      <w:pPr>
        <w:pStyle w:val="ListParagraph"/>
        <w:numPr>
          <w:ilvl w:val="0"/>
          <w:numId w:val="3"/>
        </w:numPr>
        <w:rPr>
          <w:rFonts w:hint="cs"/>
          <w:sz w:val="28"/>
        </w:rPr>
      </w:pPr>
      <w:r>
        <w:rPr>
          <w:rFonts w:hint="cs"/>
          <w:sz w:val="28"/>
          <w:cs/>
        </w:rPr>
        <w:t>จุดเรียกคิว คือจุดที่ผู้ให้บริการเรียกคิว</w:t>
      </w:r>
    </w:p>
    <w:p w:rsidR="00535EF4" w:rsidRDefault="00535EF4" w:rsidP="00535EF4">
      <w:pPr>
        <w:ind w:left="720"/>
        <w:rPr>
          <w:sz w:val="28"/>
        </w:rPr>
      </w:pPr>
      <w:r>
        <w:rPr>
          <w:rFonts w:hint="cs"/>
          <w:sz w:val="28"/>
          <w:cs/>
        </w:rPr>
        <w:t xml:space="preserve">4 </w:t>
      </w:r>
      <w:r>
        <w:rPr>
          <w:sz w:val="28"/>
        </w:rPr>
        <w:t xml:space="preserve">Enter </w:t>
      </w:r>
      <w:r>
        <w:rPr>
          <w:rFonts w:hint="cs"/>
          <w:sz w:val="28"/>
          <w:cs/>
        </w:rPr>
        <w:t>เข้าสู่โหมดการทำงานหลัก</w:t>
      </w:r>
    </w:p>
    <w:p w:rsidR="00535EF4" w:rsidRDefault="00535EF4" w:rsidP="00535EF4">
      <w:pPr>
        <w:ind w:left="720"/>
        <w:rPr>
          <w:sz w:val="28"/>
        </w:rPr>
      </w:pPr>
    </w:p>
    <w:p w:rsidR="00535EF4" w:rsidRDefault="00535EF4" w:rsidP="00535EF4">
      <w:pPr>
        <w:ind w:left="720"/>
        <w:rPr>
          <w:sz w:val="28"/>
        </w:rPr>
      </w:pPr>
    </w:p>
    <w:p w:rsidR="00535EF4" w:rsidRDefault="00535EF4" w:rsidP="00535EF4">
      <w:pPr>
        <w:ind w:left="720"/>
        <w:rPr>
          <w:sz w:val="28"/>
        </w:rPr>
      </w:pPr>
    </w:p>
    <w:p w:rsidR="00535EF4" w:rsidRDefault="00535EF4" w:rsidP="00535EF4">
      <w:pPr>
        <w:ind w:left="720"/>
        <w:rPr>
          <w:sz w:val="28"/>
        </w:rPr>
      </w:pPr>
    </w:p>
    <w:p w:rsidR="00535EF4" w:rsidRDefault="00535EF4" w:rsidP="00535EF4">
      <w:pPr>
        <w:ind w:left="720"/>
        <w:rPr>
          <w:sz w:val="28"/>
        </w:rPr>
      </w:pPr>
    </w:p>
    <w:p w:rsidR="00535EF4" w:rsidRDefault="00535EF4" w:rsidP="00535EF4">
      <w:pPr>
        <w:ind w:left="720"/>
        <w:rPr>
          <w:sz w:val="28"/>
        </w:rPr>
      </w:pPr>
    </w:p>
    <w:p w:rsidR="00535EF4" w:rsidRPr="00535EF4" w:rsidRDefault="00535EF4" w:rsidP="00535EF4">
      <w:pPr>
        <w:ind w:left="720"/>
        <w:rPr>
          <w:rFonts w:hint="cs"/>
          <w:sz w:val="28"/>
          <w:cs/>
        </w:rPr>
      </w:pPr>
    </w:p>
    <w:p w:rsidR="00C86B33" w:rsidRDefault="00535EF4" w:rsidP="00C86B33">
      <w:pPr>
        <w:pStyle w:val="ListParagraph"/>
        <w:numPr>
          <w:ilvl w:val="0"/>
          <w:numId w:val="2"/>
        </w:numPr>
        <w:rPr>
          <w:sz w:val="28"/>
        </w:rPr>
      </w:pPr>
      <w:r>
        <w:rPr>
          <w:rFonts w:hint="cs"/>
          <w:sz w:val="28"/>
          <w:cs/>
        </w:rPr>
        <w:lastRenderedPageBreak/>
        <w:t>จุดรับบัตรคิว</w:t>
      </w:r>
    </w:p>
    <w:p w:rsidR="00535EF4" w:rsidRDefault="00535EF4" w:rsidP="00535EF4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17697" cy="3235569"/>
            <wp:effectExtent l="19050" t="0" r="0" b="0"/>
            <wp:docPr id="3" name="Picture 2" descr="que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41" cy="32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4" w:rsidRDefault="00535EF4" w:rsidP="00535EF4">
      <w:pPr>
        <w:pStyle w:val="ListParagraph"/>
        <w:rPr>
          <w:rFonts w:hint="cs"/>
          <w:sz w:val="28"/>
        </w:rPr>
      </w:pPr>
      <w:r>
        <w:rPr>
          <w:sz w:val="28"/>
        </w:rPr>
        <w:t xml:space="preserve">1 </w:t>
      </w:r>
      <w:r>
        <w:rPr>
          <w:rFonts w:hint="cs"/>
          <w:sz w:val="28"/>
          <w:cs/>
        </w:rPr>
        <w:t>ออกจากโปรแกรม</w:t>
      </w:r>
    </w:p>
    <w:p w:rsidR="00535EF4" w:rsidRDefault="00535EF4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 xml:space="preserve">2 </w:t>
      </w:r>
      <w:r>
        <w:rPr>
          <w:sz w:val="28"/>
        </w:rPr>
        <w:t xml:space="preserve">reset </w:t>
      </w:r>
      <w:r>
        <w:rPr>
          <w:rFonts w:hint="cs"/>
          <w:sz w:val="28"/>
          <w:cs/>
        </w:rPr>
        <w:t>ค่าคิวเริ่มต้น</w:t>
      </w:r>
    </w:p>
    <w:p w:rsidR="00535EF4" w:rsidRDefault="00535EF4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3 เปิด-ปิด เสียงพูด</w:t>
      </w:r>
      <w:r w:rsidR="00EE264C">
        <w:rPr>
          <w:rFonts w:hint="cs"/>
          <w:sz w:val="28"/>
          <w:cs/>
        </w:rPr>
        <w:t>แจ้งลำดับคิวที่ได้รับ</w:t>
      </w:r>
    </w:p>
    <w:p w:rsidR="00EE264C" w:rsidRDefault="00EE264C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4 เปิด-ปิดการพิมพ์บัตรคิว</w:t>
      </w:r>
    </w:p>
    <w:p w:rsidR="00EE264C" w:rsidRDefault="00EE264C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การรับบัตรคิว ทำได้โดยการให้ผู้รับบริการ กดปุ่ม</w:t>
      </w:r>
      <w:r>
        <w:rPr>
          <w:sz w:val="28"/>
        </w:rPr>
        <w:t xml:space="preserve"> Enter </w:t>
      </w:r>
      <w:r>
        <w:rPr>
          <w:rFonts w:hint="cs"/>
          <w:sz w:val="28"/>
          <w:cs/>
        </w:rPr>
        <w:t>ที่</w:t>
      </w:r>
      <w:r>
        <w:rPr>
          <w:sz w:val="28"/>
        </w:rPr>
        <w:t xml:space="preserve"> Keyboard </w:t>
      </w:r>
      <w:r>
        <w:rPr>
          <w:rFonts w:hint="cs"/>
          <w:sz w:val="28"/>
          <w:cs/>
        </w:rPr>
        <w:t xml:space="preserve">1 ครั้ง </w:t>
      </w:r>
    </w:p>
    <w:p w:rsidR="00EE264C" w:rsidRDefault="00EE264C" w:rsidP="00535EF4">
      <w:pPr>
        <w:pStyle w:val="ListParagraph"/>
        <w:rPr>
          <w:rFonts w:hint="cs"/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4522805" cy="2701119"/>
            <wp:effectExtent l="19050" t="0" r="0" b="0"/>
            <wp:docPr id="4" name="Picture 3" descr="queu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996" cy="27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C" w:rsidRDefault="00EE264C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 xml:space="preserve"> </w:t>
      </w:r>
    </w:p>
    <w:p w:rsidR="00EE264C" w:rsidRDefault="00EE264C" w:rsidP="00535EF4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>ตัวอย่างบัตรคิว</w:t>
      </w:r>
    </w:p>
    <w:p w:rsidR="00EE264C" w:rsidRPr="00EE264C" w:rsidRDefault="00EE264C" w:rsidP="00535EF4">
      <w:pPr>
        <w:pStyle w:val="ListParagraph"/>
        <w:rPr>
          <w:rFonts w:hint="cs"/>
          <w:sz w:val="28"/>
          <w:cs/>
        </w:rPr>
      </w:pPr>
      <w:r>
        <w:rPr>
          <w:rFonts w:hint="cs"/>
          <w:noProof/>
          <w:sz w:val="28"/>
        </w:rPr>
        <w:drawing>
          <wp:inline distT="0" distB="0" distL="0" distR="0">
            <wp:extent cx="2628900" cy="1600200"/>
            <wp:effectExtent l="57150" t="19050" r="76200" b="114300"/>
            <wp:docPr id="5" name="Picture 4" descr="queu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:rsidR="00535EF4" w:rsidRDefault="00EE264C" w:rsidP="00C86B33">
      <w:pPr>
        <w:pStyle w:val="ListParagraph"/>
        <w:numPr>
          <w:ilvl w:val="0"/>
          <w:numId w:val="2"/>
        </w:numPr>
        <w:rPr>
          <w:sz w:val="28"/>
        </w:rPr>
      </w:pPr>
      <w:r>
        <w:rPr>
          <w:rFonts w:hint="cs"/>
          <w:sz w:val="28"/>
          <w:cs/>
        </w:rPr>
        <w:t>จุดเรียกคิว</w:t>
      </w:r>
    </w:p>
    <w:p w:rsidR="007F24D6" w:rsidRDefault="007F24D6" w:rsidP="007F24D6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550285"/>
            <wp:effectExtent l="19050" t="0" r="0" b="0"/>
            <wp:docPr id="6" name="Picture 5" descr="c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D6" w:rsidRDefault="007F24D6" w:rsidP="007F24D6">
      <w:pPr>
        <w:pStyle w:val="ListParagraph"/>
        <w:rPr>
          <w:sz w:val="28"/>
        </w:rPr>
      </w:pP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ส่วนที่ 1 แสดงลำดับผู้รับบริการ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ab/>
        <w:t>จะมีปุ่มคำสั่ง 3 ชนิด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บันทึก ใช้บันทึกหลังการให้บริการเสร็จเรียบร้อยแล้ว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 xml:space="preserve">เรียกแล้ว ใช้กรณีเรียกลำดับคิวแล้วไม่มีผู้รับบริการมาติดต่อ </w:t>
      </w:r>
    </w:p>
    <w:p w:rsidR="007F24D6" w:rsidRDefault="007F24D6" w:rsidP="007F24D6">
      <w:pPr>
        <w:pStyle w:val="ListParagraph"/>
        <w:rPr>
          <w:sz w:val="28"/>
        </w:rPr>
      </w:pPr>
      <w:r>
        <w:rPr>
          <w:rFonts w:hint="cs"/>
          <w:sz w:val="28"/>
          <w:cs/>
        </w:rPr>
        <w:t xml:space="preserve">เรียกคิว ให้เรียกคิว(โดยเสียงพูดจากคอมพิวเตอร์) </w:t>
      </w:r>
      <w:r>
        <w:rPr>
          <w:sz w:val="28"/>
        </w:rPr>
        <w:t>“</w:t>
      </w:r>
      <w:r>
        <w:rPr>
          <w:rFonts w:hint="cs"/>
          <w:sz w:val="28"/>
          <w:cs/>
        </w:rPr>
        <w:t xml:space="preserve">เชิญหมายเลข </w:t>
      </w:r>
      <w:r>
        <w:rPr>
          <w:sz w:val="28"/>
        </w:rPr>
        <w:t xml:space="preserve">xxx </w:t>
      </w:r>
      <w:r>
        <w:rPr>
          <w:rFonts w:hint="cs"/>
          <w:sz w:val="28"/>
          <w:cs/>
        </w:rPr>
        <w:t xml:space="preserve">ที่ช่องบริการ </w:t>
      </w:r>
      <w:r>
        <w:rPr>
          <w:sz w:val="28"/>
        </w:rPr>
        <w:t xml:space="preserve">xxx </w:t>
      </w:r>
      <w:r>
        <w:rPr>
          <w:rFonts w:hint="cs"/>
          <w:sz w:val="28"/>
          <w:cs/>
        </w:rPr>
        <w:t>ค่ะ</w:t>
      </w:r>
      <w:r>
        <w:rPr>
          <w:sz w:val="28"/>
        </w:rPr>
        <w:t>”</w:t>
      </w:r>
      <w:r>
        <w:rPr>
          <w:rFonts w:hint="cs"/>
          <w:sz w:val="28"/>
          <w:cs/>
        </w:rPr>
        <w:t xml:space="preserve"> โดยสามารถกดปุ่ม </w:t>
      </w:r>
      <w:r>
        <w:rPr>
          <w:sz w:val="28"/>
        </w:rPr>
        <w:t xml:space="preserve">F4 </w:t>
      </w:r>
      <w:r>
        <w:rPr>
          <w:rFonts w:hint="cs"/>
          <w:sz w:val="28"/>
          <w:cs/>
        </w:rPr>
        <w:t xml:space="preserve">โดยไม่ต้องใช้ </w:t>
      </w:r>
      <w:r>
        <w:rPr>
          <w:sz w:val="28"/>
        </w:rPr>
        <w:t>mouse</w:t>
      </w:r>
    </w:p>
    <w:p w:rsidR="007F24D6" w:rsidRDefault="007F24D6" w:rsidP="007F24D6">
      <w:pPr>
        <w:pStyle w:val="ListParagraph"/>
        <w:rPr>
          <w:sz w:val="28"/>
        </w:rPr>
      </w:pP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>ส่วนที่ 2 ตัวเลือกการแสดงผลของส่วนที่ 1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ab/>
        <w:t>แสดงทั้งหมด หมายถึง แสดงรายการทั้งหมดของผู้รับบริการ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ab/>
        <w:t>รอเรียกคิว หมายถึง แสดงเฉพาะรายการที่รอรับบริการ</w:t>
      </w:r>
    </w:p>
    <w:p w:rsidR="007F24D6" w:rsidRDefault="007F24D6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ab/>
        <w:t>เรียกคิวไม่มา หมายถึง แสดงเฉพาะรายการที่เรียกคิวแล้วแต่</w:t>
      </w:r>
      <w:r w:rsidR="00BD0E30">
        <w:rPr>
          <w:rFonts w:hint="cs"/>
          <w:sz w:val="28"/>
          <w:cs/>
        </w:rPr>
        <w:t>ไม่มาติดต่อ</w:t>
      </w:r>
    </w:p>
    <w:p w:rsidR="00BD0E30" w:rsidRDefault="00BD0E30" w:rsidP="007F24D6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ab/>
        <w:t>บันทึกแล้ว หมายถึง แสดงเฉพาะรายการที่บันทึกเรียบร้อยแล้ว</w:t>
      </w:r>
    </w:p>
    <w:p w:rsidR="00BD0E30" w:rsidRPr="007F24D6" w:rsidRDefault="00BD0E30" w:rsidP="007F24D6">
      <w:pPr>
        <w:pStyle w:val="ListParagraph"/>
        <w:rPr>
          <w:rFonts w:hint="cs"/>
          <w:sz w:val="28"/>
          <w:cs/>
        </w:rPr>
      </w:pPr>
      <w:r>
        <w:rPr>
          <w:rFonts w:hint="cs"/>
          <w:sz w:val="28"/>
          <w:cs/>
        </w:rPr>
        <w:t>ส่วนที่ 3 เลือกช่องบริการ</w:t>
      </w:r>
    </w:p>
    <w:p w:rsidR="007F24D6" w:rsidRDefault="007F24D6" w:rsidP="007F24D6">
      <w:pPr>
        <w:pStyle w:val="ListParagraph"/>
        <w:rPr>
          <w:rFonts w:hint="cs"/>
          <w:sz w:val="28"/>
          <w:cs/>
        </w:rPr>
      </w:pPr>
    </w:p>
    <w:p w:rsidR="007F24D6" w:rsidRDefault="00BD0E30" w:rsidP="00C86B33">
      <w:pPr>
        <w:pStyle w:val="ListParagraph"/>
        <w:numPr>
          <w:ilvl w:val="0"/>
          <w:numId w:val="2"/>
        </w:numPr>
        <w:rPr>
          <w:rFonts w:hint="cs"/>
          <w:sz w:val="28"/>
        </w:rPr>
      </w:pPr>
      <w:r>
        <w:rPr>
          <w:rFonts w:hint="cs"/>
          <w:sz w:val="28"/>
          <w:cs/>
        </w:rPr>
        <w:t>การบริหารจัดการลำดับคิว โดยไม่ต้องให้ผู้บริการทำบัตรคิว</w:t>
      </w:r>
    </w:p>
    <w:p w:rsidR="00BD0E30" w:rsidRDefault="00BD0E30" w:rsidP="00BD0E30">
      <w:pPr>
        <w:pStyle w:val="ListParagraph"/>
        <w:rPr>
          <w:rFonts w:hint="cs"/>
          <w:sz w:val="28"/>
        </w:rPr>
      </w:pPr>
      <w:r>
        <w:rPr>
          <w:rFonts w:hint="cs"/>
          <w:sz w:val="28"/>
          <w:cs/>
        </w:rPr>
        <w:t>ในกรณีที่ผู้ให้บริการต้องการจัดการลำดับคิวโดยไม่ต้องให้ผู้รับบริการทำบัตรคิว สามารถดำเนินการได้ดังนี้</w:t>
      </w:r>
    </w:p>
    <w:p w:rsidR="00BD0E30" w:rsidRDefault="00BD0E30" w:rsidP="00BD0E30">
      <w:pPr>
        <w:pStyle w:val="ListParagraph"/>
        <w:numPr>
          <w:ilvl w:val="0"/>
          <w:numId w:val="4"/>
        </w:numPr>
        <w:rPr>
          <w:rFonts w:hint="cs"/>
          <w:sz w:val="28"/>
        </w:rPr>
      </w:pPr>
      <w:r>
        <w:rPr>
          <w:rFonts w:hint="cs"/>
          <w:sz w:val="28"/>
          <w:cs/>
        </w:rPr>
        <w:t xml:space="preserve">ที่หน้าจอ </w:t>
      </w:r>
      <w:r>
        <w:rPr>
          <w:sz w:val="28"/>
        </w:rPr>
        <w:t xml:space="preserve">login </w:t>
      </w:r>
      <w:r>
        <w:rPr>
          <w:rFonts w:hint="cs"/>
          <w:sz w:val="28"/>
          <w:cs/>
        </w:rPr>
        <w:t>เลือก จุดเรียกคิว</w:t>
      </w:r>
    </w:p>
    <w:p w:rsidR="00BD0E30" w:rsidRDefault="00BD0E30" w:rsidP="00BD0E30">
      <w:pPr>
        <w:ind w:left="720"/>
        <w:rPr>
          <w:rFonts w:hint="cs"/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5943600" cy="3771900"/>
            <wp:effectExtent l="19050" t="0" r="0" b="0"/>
            <wp:docPr id="7" name="Picture 6" descr="c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8E" w:rsidRDefault="00935F8E" w:rsidP="00BD0E30">
      <w:pPr>
        <w:ind w:left="720"/>
        <w:rPr>
          <w:rFonts w:hint="cs"/>
          <w:sz w:val="28"/>
        </w:rPr>
      </w:pPr>
    </w:p>
    <w:p w:rsidR="00935F8E" w:rsidRDefault="00935F8E" w:rsidP="00BD0E30">
      <w:pPr>
        <w:ind w:left="720"/>
        <w:rPr>
          <w:rFonts w:hint="cs"/>
          <w:sz w:val="28"/>
        </w:rPr>
      </w:pPr>
    </w:p>
    <w:p w:rsidR="00935F8E" w:rsidRPr="00BD0E30" w:rsidRDefault="00935F8E" w:rsidP="00BD0E30">
      <w:pPr>
        <w:ind w:left="720"/>
        <w:rPr>
          <w:rFonts w:hint="cs"/>
          <w:sz w:val="28"/>
        </w:rPr>
      </w:pPr>
    </w:p>
    <w:p w:rsidR="00BD0E30" w:rsidRDefault="00BD0E30" w:rsidP="00BD0E30">
      <w:pPr>
        <w:pStyle w:val="ListParagraph"/>
        <w:numPr>
          <w:ilvl w:val="0"/>
          <w:numId w:val="4"/>
        </w:numPr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5943600" cy="3550285"/>
            <wp:effectExtent l="19050" t="0" r="0" b="0"/>
            <wp:docPr id="8" name="Picture 7" descr="cal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8E" w:rsidRDefault="00935F8E" w:rsidP="00935F8E">
      <w:pPr>
        <w:ind w:left="720"/>
        <w:rPr>
          <w:rFonts w:hint="cs"/>
          <w:sz w:val="28"/>
        </w:rPr>
      </w:pPr>
      <w:r>
        <w:rPr>
          <w:rFonts w:hint="cs"/>
          <w:sz w:val="28"/>
          <w:cs/>
        </w:rPr>
        <w:t xml:space="preserve">จากรูป </w:t>
      </w:r>
    </w:p>
    <w:p w:rsidR="00935F8E" w:rsidRDefault="00935F8E" w:rsidP="00935F8E">
      <w:pPr>
        <w:ind w:left="720"/>
        <w:rPr>
          <w:rFonts w:hint="cs"/>
          <w:sz w:val="28"/>
        </w:rPr>
      </w:pPr>
      <w:r>
        <w:rPr>
          <w:rFonts w:hint="cs"/>
          <w:sz w:val="28"/>
          <w:cs/>
        </w:rPr>
        <w:t>ตำแหน่งที่ 1 ใส่ตัวเลขจำนวนคิวที่ต้องการทั้งหมด</w:t>
      </w:r>
    </w:p>
    <w:p w:rsidR="00935F8E" w:rsidRDefault="00935F8E" w:rsidP="00935F8E">
      <w:pPr>
        <w:ind w:left="720"/>
        <w:rPr>
          <w:rFonts w:hint="cs"/>
          <w:sz w:val="28"/>
        </w:rPr>
      </w:pPr>
      <w:r>
        <w:rPr>
          <w:rFonts w:hint="cs"/>
          <w:sz w:val="28"/>
          <w:cs/>
        </w:rPr>
        <w:t xml:space="preserve">ตำแหน่งที่ 2 กด </w:t>
      </w:r>
      <w:r>
        <w:rPr>
          <w:sz w:val="28"/>
        </w:rPr>
        <w:t xml:space="preserve">Run </w:t>
      </w:r>
      <w:r>
        <w:rPr>
          <w:rFonts w:hint="cs"/>
          <w:sz w:val="28"/>
          <w:cs/>
        </w:rPr>
        <w:t>เพื่อให้โปรแกรมทำงาน</w:t>
      </w: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</w:p>
    <w:p w:rsidR="00935F8E" w:rsidRDefault="00935F8E" w:rsidP="00935F8E">
      <w:pPr>
        <w:ind w:left="720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>หน้าจอจะแสดงรายการทั้งหมด ดังรูป</w:t>
      </w:r>
    </w:p>
    <w:p w:rsidR="00935F8E" w:rsidRPr="00935F8E" w:rsidRDefault="00935F8E" w:rsidP="00935F8E">
      <w:pPr>
        <w:ind w:left="720"/>
        <w:rPr>
          <w:rFonts w:hint="cs"/>
          <w:sz w:val="28"/>
          <w:cs/>
        </w:rPr>
      </w:pPr>
      <w:r>
        <w:rPr>
          <w:rFonts w:hint="cs"/>
          <w:noProof/>
          <w:sz w:val="28"/>
        </w:rPr>
        <w:drawing>
          <wp:inline distT="0" distB="0" distL="0" distR="0">
            <wp:extent cx="5943600" cy="3550285"/>
            <wp:effectExtent l="19050" t="0" r="0" b="0"/>
            <wp:docPr id="9" name="Picture 8" descr="cal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8E" w:rsidRDefault="00935F8E" w:rsidP="00BD0E30">
      <w:pPr>
        <w:pStyle w:val="ListParagraph"/>
        <w:numPr>
          <w:ilvl w:val="0"/>
          <w:numId w:val="4"/>
        </w:numPr>
        <w:rPr>
          <w:rFonts w:hint="cs"/>
          <w:sz w:val="28"/>
        </w:rPr>
      </w:pPr>
      <w:r>
        <w:rPr>
          <w:rFonts w:hint="cs"/>
          <w:sz w:val="28"/>
          <w:cs/>
        </w:rPr>
        <w:t>ดำเนินการเรียกคิวตามขั้นตอนปกติ</w:t>
      </w:r>
    </w:p>
    <w:p w:rsidR="00935F8E" w:rsidRDefault="00935F8E" w:rsidP="00BD0E30">
      <w:pPr>
        <w:pStyle w:val="ListParagraph"/>
        <w:numPr>
          <w:ilvl w:val="0"/>
          <w:numId w:val="4"/>
        </w:numPr>
        <w:rPr>
          <w:rFonts w:hint="cs"/>
          <w:sz w:val="28"/>
        </w:rPr>
      </w:pPr>
      <w:r>
        <w:rPr>
          <w:rFonts w:hint="cs"/>
          <w:sz w:val="28"/>
          <w:cs/>
        </w:rPr>
        <w:t>การแสดงผลลำดับคิว</w:t>
      </w:r>
    </w:p>
    <w:p w:rsidR="00935F8E" w:rsidRDefault="00935F8E" w:rsidP="00935F8E">
      <w:pPr>
        <w:pStyle w:val="ListParagraph"/>
        <w:ind w:left="1080"/>
        <w:rPr>
          <w:sz w:val="28"/>
        </w:rPr>
      </w:pPr>
      <w:r>
        <w:rPr>
          <w:rFonts w:hint="cs"/>
          <w:sz w:val="28"/>
          <w:cs/>
        </w:rPr>
        <w:t xml:space="preserve">โปรแกรม </w:t>
      </w:r>
      <w:r>
        <w:rPr>
          <w:sz w:val="28"/>
        </w:rPr>
        <w:t xml:space="preserve">EZQueue </w:t>
      </w:r>
      <w:r>
        <w:rPr>
          <w:rFonts w:hint="cs"/>
          <w:sz w:val="28"/>
          <w:cs/>
        </w:rPr>
        <w:t>สามารถทำการแสดงผลเพื่อให้ผู้รับบริการทราบ ซึ่งต้องทำการติดตั้งโปรแกรมเสริมเพิ่มเติม</w:t>
      </w:r>
      <w:r w:rsidR="001A7375">
        <w:rPr>
          <w:rFonts w:hint="cs"/>
          <w:sz w:val="28"/>
          <w:cs/>
        </w:rPr>
        <w:t xml:space="preserve"> โปรดติดต่อสอบถาม</w:t>
      </w: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sz w:val="28"/>
        </w:rPr>
      </w:pPr>
    </w:p>
    <w:p w:rsidR="001A7375" w:rsidRDefault="001A7375" w:rsidP="00935F8E">
      <w:pPr>
        <w:pStyle w:val="ListParagraph"/>
        <w:ind w:left="1080"/>
        <w:rPr>
          <w:rFonts w:hint="cs"/>
          <w:sz w:val="28"/>
          <w:cs/>
        </w:rPr>
      </w:pPr>
    </w:p>
    <w:p w:rsidR="001A7375" w:rsidRDefault="001A7375" w:rsidP="00935F8E">
      <w:pPr>
        <w:pStyle w:val="ListParagraph"/>
        <w:ind w:left="1080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>ตัวอย่างการแสดงผล</w:t>
      </w:r>
    </w:p>
    <w:p w:rsidR="001A7375" w:rsidRDefault="001A7375" w:rsidP="001A7375">
      <w:pPr>
        <w:rPr>
          <w:rFonts w:hint="cs"/>
          <w:sz w:val="28"/>
        </w:rPr>
      </w:pPr>
      <w:r>
        <w:rPr>
          <w:sz w:val="28"/>
        </w:rPr>
        <w:tab/>
      </w:r>
      <w:r>
        <w:rPr>
          <w:noProof/>
          <w:sz w:val="28"/>
        </w:rPr>
        <w:drawing>
          <wp:inline distT="0" distB="0" distL="0" distR="0">
            <wp:extent cx="5943600" cy="3549650"/>
            <wp:effectExtent l="19050" t="0" r="0" b="0"/>
            <wp:docPr id="11" name="Picture 10" descr="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rPr>
          <w:rFonts w:hint="cs"/>
          <w:sz w:val="28"/>
        </w:rPr>
      </w:pPr>
      <w:r>
        <w:rPr>
          <w:rFonts w:hint="cs"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3334385</wp:posOffset>
            </wp:positionH>
            <wp:positionV relativeFrom="paragraph">
              <wp:posOffset>373380</wp:posOffset>
            </wp:positionV>
            <wp:extent cx="2573020" cy="3435350"/>
            <wp:effectExtent l="19050" t="0" r="0" b="0"/>
            <wp:wrapThrough wrapText="bothSides">
              <wp:wrapPolygon edited="0">
                <wp:start x="-160" y="0"/>
                <wp:lineTo x="-160" y="21440"/>
                <wp:lineTo x="21589" y="21440"/>
                <wp:lineTo x="21589" y="0"/>
                <wp:lineTo x="-160" y="0"/>
              </wp:wrapPolygon>
            </wp:wrapThrough>
            <wp:docPr id="13" name="Picture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375" w:rsidRPr="001A7375" w:rsidRDefault="001A7375" w:rsidP="001A7375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-3168</wp:posOffset>
            </wp:positionV>
            <wp:extent cx="2553328" cy="3406391"/>
            <wp:effectExtent l="19050" t="0" r="0" b="0"/>
            <wp:wrapThrough wrapText="bothSides">
              <wp:wrapPolygon edited="0">
                <wp:start x="-161" y="0"/>
                <wp:lineTo x="-161" y="21502"/>
                <wp:lineTo x="21595" y="21502"/>
                <wp:lineTo x="21595" y="0"/>
                <wp:lineTo x="-161" y="0"/>
              </wp:wrapPolygon>
            </wp:wrapThrough>
            <wp:docPr id="12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328" cy="3406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EF4" w:rsidRPr="00C86B33" w:rsidRDefault="00535EF4" w:rsidP="00535EF4">
      <w:pPr>
        <w:pStyle w:val="ListParagraph"/>
        <w:rPr>
          <w:sz w:val="28"/>
        </w:rPr>
      </w:pPr>
    </w:p>
    <w:sectPr w:rsidR="00535EF4" w:rsidRPr="00C86B33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25E1" w:rsidRDefault="000B25E1" w:rsidP="001A7375">
      <w:pPr>
        <w:spacing w:after="0" w:line="240" w:lineRule="auto"/>
      </w:pPr>
      <w:r>
        <w:separator/>
      </w:r>
    </w:p>
  </w:endnote>
  <w:endnote w:type="continuationSeparator" w:id="1">
    <w:p w:rsidR="000B25E1" w:rsidRDefault="000B25E1" w:rsidP="001A7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833829"/>
      <w:docPartObj>
        <w:docPartGallery w:val="Page Numbers (Bottom of Page)"/>
        <w:docPartUnique/>
      </w:docPartObj>
    </w:sdtPr>
    <w:sdtContent>
      <w:p w:rsidR="001A7375" w:rsidRDefault="001A7375">
        <w:pPr>
          <w:pStyle w:val="Footer"/>
          <w:jc w:val="center"/>
        </w:pPr>
        <w:fldSimple w:instr=" PAGE   \* MERGEFORMAT ">
          <w:r>
            <w:rPr>
              <w:noProof/>
            </w:rPr>
            <w:t>7</w:t>
          </w:r>
        </w:fldSimple>
      </w:p>
    </w:sdtContent>
  </w:sdt>
  <w:p w:rsidR="001A7375" w:rsidRDefault="001A737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25E1" w:rsidRDefault="000B25E1" w:rsidP="001A7375">
      <w:pPr>
        <w:spacing w:after="0" w:line="240" w:lineRule="auto"/>
      </w:pPr>
      <w:r>
        <w:separator/>
      </w:r>
    </w:p>
  </w:footnote>
  <w:footnote w:type="continuationSeparator" w:id="1">
    <w:p w:rsidR="000B25E1" w:rsidRDefault="000B25E1" w:rsidP="001A7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4C7102"/>
    <w:multiLevelType w:val="hybridMultilevel"/>
    <w:tmpl w:val="8112E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883D80"/>
    <w:multiLevelType w:val="hybridMultilevel"/>
    <w:tmpl w:val="913C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BA6FCD"/>
    <w:multiLevelType w:val="hybridMultilevel"/>
    <w:tmpl w:val="B22EFCF8"/>
    <w:lvl w:ilvl="0" w:tplc="8D405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8EE1AB2"/>
    <w:multiLevelType w:val="hybridMultilevel"/>
    <w:tmpl w:val="A26449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C86B33"/>
    <w:rsid w:val="000B25E1"/>
    <w:rsid w:val="001A7375"/>
    <w:rsid w:val="00535EF4"/>
    <w:rsid w:val="007F24D6"/>
    <w:rsid w:val="00935F8E"/>
    <w:rsid w:val="00BD0E30"/>
    <w:rsid w:val="00C86B33"/>
    <w:rsid w:val="00EE2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B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B3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33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1A7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A7375"/>
  </w:style>
  <w:style w:type="paragraph" w:styleId="Footer">
    <w:name w:val="footer"/>
    <w:basedOn w:val="Normal"/>
    <w:link w:val="FooterChar"/>
    <w:uiPriority w:val="99"/>
    <w:unhideWhenUsed/>
    <w:rsid w:val="001A7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3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2017-02-19T05:05:00Z</dcterms:created>
  <dcterms:modified xsi:type="dcterms:W3CDTF">2017-02-19T06:57:00Z</dcterms:modified>
</cp:coreProperties>
</file>